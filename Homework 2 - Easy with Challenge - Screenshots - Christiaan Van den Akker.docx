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204E" w:rsidRDefault="00197111">
      <w:r>
        <w:rPr>
          <w:noProof/>
        </w:rPr>
        <w:drawing>
          <wp:inline distT="0" distB="0" distL="0" distR="0" wp14:anchorId="5873CE07" wp14:editId="75334393">
            <wp:extent cx="7403465" cy="59436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0346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11" w:rsidRDefault="00197111">
      <w:r>
        <w:rPr>
          <w:noProof/>
        </w:rPr>
        <w:lastRenderedPageBreak/>
        <w:drawing>
          <wp:inline distT="0" distB="0" distL="0" distR="0" wp14:anchorId="3D9F9E64" wp14:editId="4EA24E3A">
            <wp:extent cx="7403465" cy="59436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0346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11" w:rsidRDefault="00197111">
      <w:r>
        <w:rPr>
          <w:noProof/>
        </w:rPr>
        <w:lastRenderedPageBreak/>
        <w:drawing>
          <wp:inline distT="0" distB="0" distL="0" distR="0" wp14:anchorId="6FAC50B4" wp14:editId="147B0A2F">
            <wp:extent cx="7403465" cy="59436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0346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11" w:rsidRDefault="00197111">
      <w:r>
        <w:rPr>
          <w:noProof/>
        </w:rPr>
        <w:lastRenderedPageBreak/>
        <w:drawing>
          <wp:inline distT="0" distB="0" distL="0" distR="0" wp14:anchorId="72AB065F" wp14:editId="3810CCAE">
            <wp:extent cx="7403465" cy="59436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0346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111" w:rsidRDefault="00197111">
      <w:r>
        <w:rPr>
          <w:noProof/>
        </w:rPr>
        <w:lastRenderedPageBreak/>
        <w:drawing>
          <wp:inline distT="0" distB="0" distL="0" distR="0" wp14:anchorId="29CAA6FA" wp14:editId="19186826">
            <wp:extent cx="7403465" cy="59436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0346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7111" w:rsidSect="00197111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2"/>
  </w:num>
  <w:num w:numId="3">
    <w:abstractNumId w:val="10"/>
  </w:num>
  <w:num w:numId="4">
    <w:abstractNumId w:val="21"/>
  </w:num>
  <w:num w:numId="5">
    <w:abstractNumId w:val="13"/>
  </w:num>
  <w:num w:numId="6">
    <w:abstractNumId w:val="16"/>
  </w:num>
  <w:num w:numId="7">
    <w:abstractNumId w:val="18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4"/>
  </w:num>
  <w:num w:numId="19">
    <w:abstractNumId w:val="15"/>
  </w:num>
  <w:num w:numId="20">
    <w:abstractNumId w:val="20"/>
  </w:num>
  <w:num w:numId="21">
    <w:abstractNumId w:val="17"/>
  </w:num>
  <w:num w:numId="22">
    <w:abstractNumId w:val="1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C85"/>
    <w:rsid w:val="00197111"/>
    <w:rsid w:val="00645252"/>
    <w:rsid w:val="006D3D74"/>
    <w:rsid w:val="00A9204E"/>
    <w:rsid w:val="00C63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4657F"/>
  <w15:chartTrackingRefBased/>
  <w15:docId w15:val="{146352BD-9C5C-4657-A596-C35127231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3D74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4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Christiaan Van den Akker</dc:creator>
  <cp:keywords/>
  <dc:description/>
  <cp:lastModifiedBy>Christiaan Van den Akker</cp:lastModifiedBy>
  <cp:revision>2</cp:revision>
  <dcterms:created xsi:type="dcterms:W3CDTF">2017-11-18T11:43:00Z</dcterms:created>
  <dcterms:modified xsi:type="dcterms:W3CDTF">2017-11-18T11:47:00Z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